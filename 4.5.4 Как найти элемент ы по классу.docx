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9960C" w14:textId="2DA09EE3" w:rsidR="00A9204E" w:rsidRPr="006A2067" w:rsidRDefault="006A2067">
      <w:r w:rsidRPr="006A2067">
        <w:t xml:space="preserve">4.5.4 </w:t>
      </w:r>
      <w:r w:rsidRPr="006A2067">
        <w:t>Как найти элемент/ы по классу ?</w:t>
      </w:r>
    </w:p>
    <w:p w14:paraId="0F8D90D3" w14:textId="44F9A2BA" w:rsidR="006A2067" w:rsidRDefault="006A2067"/>
    <w:p w14:paraId="37E49CA0" w14:textId="1A4B3619" w:rsidR="006A2067" w:rsidRDefault="006A2067">
      <w:r>
        <w:rPr>
          <w:noProof/>
        </w:rPr>
        <w:drawing>
          <wp:inline distT="0" distB="0" distL="0" distR="0" wp14:anchorId="526717C0" wp14:editId="2B6AE50A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AFDD" w14:textId="3663DDCA" w:rsidR="006A2067" w:rsidRDefault="006A2067"/>
    <w:p w14:paraId="30406440" w14:textId="2B039278" w:rsidR="00983B6E" w:rsidRDefault="00983B6E">
      <w:r>
        <w:rPr>
          <w:noProof/>
        </w:rPr>
        <w:drawing>
          <wp:inline distT="0" distB="0" distL="0" distR="0" wp14:anchorId="4316D7CA" wp14:editId="4CFF7A55">
            <wp:extent cx="5731510" cy="32238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8A6C" w14:textId="0004F35D" w:rsidR="00983B6E" w:rsidRDefault="00983B6E"/>
    <w:p w14:paraId="58F8DA26" w14:textId="60BD8E84" w:rsidR="00983B6E" w:rsidRDefault="00983B6E">
      <w:r w:rsidRPr="00983B6E">
        <w:lastRenderedPageBreak/>
        <w:drawing>
          <wp:inline distT="0" distB="0" distL="0" distR="0" wp14:anchorId="63113FA8" wp14:editId="11D03B4A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1D9" w14:textId="00439365" w:rsidR="00983B6E" w:rsidRDefault="00983B6E"/>
    <w:p w14:paraId="3B7A29FC" w14:textId="34946DE0" w:rsidR="00983B6E" w:rsidRDefault="00983B6E">
      <w:r w:rsidRPr="00983B6E">
        <w:drawing>
          <wp:inline distT="0" distB="0" distL="0" distR="0" wp14:anchorId="3D47F0E2" wp14:editId="24F179C5">
            <wp:extent cx="5731510" cy="32238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7D02" w14:textId="5ED938C1" w:rsidR="00983B6E" w:rsidRDefault="00983B6E"/>
    <w:p w14:paraId="4E633B2C" w14:textId="58857D41" w:rsidR="00983B6E" w:rsidRDefault="00983B6E">
      <w:r w:rsidRPr="00983B6E">
        <w:lastRenderedPageBreak/>
        <w:drawing>
          <wp:inline distT="0" distB="0" distL="0" distR="0" wp14:anchorId="14230A7F" wp14:editId="2CBCE846">
            <wp:extent cx="5731510" cy="32238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08CF" w14:textId="54BFCD7B" w:rsidR="00983B6E" w:rsidRDefault="00983B6E"/>
    <w:p w14:paraId="5D3AD12E" w14:textId="77777777" w:rsidR="00983B6E" w:rsidRPr="002B5086" w:rsidRDefault="00983B6E"/>
    <w:sectPr w:rsidR="00983B6E" w:rsidRPr="002B5086" w:rsidSect="004E1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2D296" w14:textId="77777777" w:rsidR="00FE61B8" w:rsidRDefault="00FE61B8" w:rsidP="0097326C">
      <w:r>
        <w:separator/>
      </w:r>
    </w:p>
  </w:endnote>
  <w:endnote w:type="continuationSeparator" w:id="0">
    <w:p w14:paraId="34397417" w14:textId="77777777" w:rsidR="00FE61B8" w:rsidRDefault="00FE61B8" w:rsidP="00973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9C3B5" w14:textId="77777777" w:rsidR="00FE61B8" w:rsidRDefault="00FE61B8" w:rsidP="0097326C">
      <w:r>
        <w:separator/>
      </w:r>
    </w:p>
  </w:footnote>
  <w:footnote w:type="continuationSeparator" w:id="0">
    <w:p w14:paraId="6C17239A" w14:textId="77777777" w:rsidR="00FE61B8" w:rsidRDefault="00FE61B8" w:rsidP="00973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A7CF72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D50A4C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BB63BC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51C4FE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5EF65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E85DB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CA0723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14A502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6A0D1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4208A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C9F565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8FE0063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1DD6584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4"/>
  </w:num>
  <w:num w:numId="5">
    <w:abstractNumId w:val="14"/>
  </w:num>
  <w:num w:numId="6">
    <w:abstractNumId w:val="19"/>
  </w:num>
  <w:num w:numId="7">
    <w:abstractNumId w:val="2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8"/>
  </w:num>
  <w:num w:numId="20">
    <w:abstractNumId w:val="23"/>
  </w:num>
  <w:num w:numId="21">
    <w:abstractNumId w:val="20"/>
  </w:num>
  <w:num w:numId="22">
    <w:abstractNumId w:val="11"/>
  </w:num>
  <w:num w:numId="23">
    <w:abstractNumId w:val="25"/>
  </w:num>
  <w:num w:numId="24">
    <w:abstractNumId w:val="16"/>
  </w:num>
  <w:num w:numId="25">
    <w:abstractNumId w:val="13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67"/>
    <w:rsid w:val="00064933"/>
    <w:rsid w:val="002B5086"/>
    <w:rsid w:val="004745E2"/>
    <w:rsid w:val="004E108E"/>
    <w:rsid w:val="00645252"/>
    <w:rsid w:val="006A2067"/>
    <w:rsid w:val="006D3D74"/>
    <w:rsid w:val="0083569A"/>
    <w:rsid w:val="00926382"/>
    <w:rsid w:val="00972D90"/>
    <w:rsid w:val="0097326C"/>
    <w:rsid w:val="00983B6E"/>
    <w:rsid w:val="00A9204E"/>
    <w:rsid w:val="00EF7E9A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20370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7326C"/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97326C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97326C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rsid w:val="0097326C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unhideWhenUsed/>
    <w:qFormat/>
    <w:rsid w:val="0097326C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2"/>
    <w:uiPriority w:val="9"/>
    <w:unhideWhenUsed/>
    <w:qFormat/>
    <w:rsid w:val="0097326C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6">
    <w:name w:val="heading 6"/>
    <w:basedOn w:val="a2"/>
    <w:next w:val="a2"/>
    <w:link w:val="60"/>
    <w:uiPriority w:val="9"/>
    <w:unhideWhenUsed/>
    <w:qFormat/>
    <w:rsid w:val="0097326C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97326C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unhideWhenUsed/>
    <w:qFormat/>
    <w:rsid w:val="0097326C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97326C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97326C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22">
    <w:name w:val="Заголовок 2 Знак"/>
    <w:basedOn w:val="a3"/>
    <w:link w:val="21"/>
    <w:uiPriority w:val="9"/>
    <w:rsid w:val="0097326C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rsid w:val="0097326C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rsid w:val="0097326C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52">
    <w:name w:val="Заголовок 5 Знак"/>
    <w:basedOn w:val="a3"/>
    <w:link w:val="51"/>
    <w:uiPriority w:val="9"/>
    <w:rsid w:val="0097326C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60">
    <w:name w:val="Заголовок 6 Знак"/>
    <w:basedOn w:val="a3"/>
    <w:link w:val="6"/>
    <w:uiPriority w:val="9"/>
    <w:rsid w:val="0097326C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70">
    <w:name w:val="Заголовок 7 Знак"/>
    <w:basedOn w:val="a3"/>
    <w:link w:val="7"/>
    <w:uiPriority w:val="9"/>
    <w:rsid w:val="0097326C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80">
    <w:name w:val="Заголовок 8 Знак"/>
    <w:basedOn w:val="a3"/>
    <w:link w:val="8"/>
    <w:uiPriority w:val="9"/>
    <w:rsid w:val="0097326C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90">
    <w:name w:val="Заголовок 9 Знак"/>
    <w:basedOn w:val="a3"/>
    <w:link w:val="9"/>
    <w:uiPriority w:val="9"/>
    <w:rsid w:val="0097326C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a6">
    <w:name w:val="Title"/>
    <w:basedOn w:val="a2"/>
    <w:next w:val="a2"/>
    <w:link w:val="a7"/>
    <w:uiPriority w:val="10"/>
    <w:qFormat/>
    <w:rsid w:val="0097326C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7">
    <w:name w:val="Заголовок Знак"/>
    <w:basedOn w:val="a3"/>
    <w:link w:val="a6"/>
    <w:uiPriority w:val="10"/>
    <w:rsid w:val="0097326C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9732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3"/>
    <w:link w:val="a8"/>
    <w:uiPriority w:val="11"/>
    <w:rsid w:val="0097326C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aa">
    <w:name w:val="Subtle Emphasis"/>
    <w:basedOn w:val="a3"/>
    <w:uiPriority w:val="19"/>
    <w:qFormat/>
    <w:rsid w:val="0097326C"/>
    <w:rPr>
      <w:rFonts w:ascii="Calibri" w:hAnsi="Calibri" w:cs="Calibri"/>
      <w:i/>
      <w:iCs/>
      <w:color w:val="404040" w:themeColor="text1" w:themeTint="BF"/>
    </w:rPr>
  </w:style>
  <w:style w:type="character" w:styleId="ab">
    <w:name w:val="Emphasis"/>
    <w:basedOn w:val="a3"/>
    <w:uiPriority w:val="20"/>
    <w:qFormat/>
    <w:rsid w:val="0097326C"/>
    <w:rPr>
      <w:rFonts w:ascii="Calibri" w:hAnsi="Calibri" w:cs="Calibri"/>
      <w:i/>
      <w:iCs/>
    </w:rPr>
  </w:style>
  <w:style w:type="character" w:styleId="ac">
    <w:name w:val="Intense Emphasis"/>
    <w:basedOn w:val="a3"/>
    <w:uiPriority w:val="21"/>
    <w:qFormat/>
    <w:rsid w:val="0097326C"/>
    <w:rPr>
      <w:rFonts w:ascii="Calibri" w:hAnsi="Calibri" w:cs="Calibri"/>
      <w:i/>
      <w:iCs/>
      <w:color w:val="1F4E79" w:themeColor="accent1" w:themeShade="80"/>
    </w:rPr>
  </w:style>
  <w:style w:type="character" w:styleId="ad">
    <w:name w:val="Strong"/>
    <w:basedOn w:val="a3"/>
    <w:uiPriority w:val="22"/>
    <w:qFormat/>
    <w:rsid w:val="0097326C"/>
    <w:rPr>
      <w:rFonts w:ascii="Calibri" w:hAnsi="Calibri" w:cs="Calibri"/>
      <w:b/>
      <w:bCs/>
    </w:rPr>
  </w:style>
  <w:style w:type="paragraph" w:styleId="23">
    <w:name w:val="Quote"/>
    <w:basedOn w:val="a2"/>
    <w:next w:val="a2"/>
    <w:link w:val="24"/>
    <w:uiPriority w:val="29"/>
    <w:qFormat/>
    <w:rsid w:val="0097326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3"/>
    <w:link w:val="23"/>
    <w:uiPriority w:val="29"/>
    <w:rsid w:val="0097326C"/>
    <w:rPr>
      <w:rFonts w:ascii="Calibri" w:hAnsi="Calibri" w:cs="Calibri"/>
      <w:i/>
      <w:iCs/>
      <w:color w:val="404040" w:themeColor="text1" w:themeTint="BF"/>
    </w:rPr>
  </w:style>
  <w:style w:type="paragraph" w:styleId="ae">
    <w:name w:val="Intense Quote"/>
    <w:basedOn w:val="a2"/>
    <w:next w:val="a2"/>
    <w:link w:val="af"/>
    <w:uiPriority w:val="30"/>
    <w:qFormat/>
    <w:rsid w:val="0097326C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af">
    <w:name w:val="Выделенная цитата Знак"/>
    <w:basedOn w:val="a3"/>
    <w:link w:val="ae"/>
    <w:uiPriority w:val="30"/>
    <w:rsid w:val="0097326C"/>
    <w:rPr>
      <w:rFonts w:ascii="Calibri" w:hAnsi="Calibri" w:cs="Calibri"/>
      <w:i/>
      <w:iCs/>
      <w:color w:val="1F4E79" w:themeColor="accent1" w:themeShade="80"/>
    </w:rPr>
  </w:style>
  <w:style w:type="character" w:styleId="af0">
    <w:name w:val="Subtle Reference"/>
    <w:basedOn w:val="a3"/>
    <w:uiPriority w:val="31"/>
    <w:qFormat/>
    <w:rsid w:val="0097326C"/>
    <w:rPr>
      <w:rFonts w:ascii="Calibri" w:hAnsi="Calibri" w:cs="Calibri"/>
      <w:smallCaps/>
      <w:color w:val="5A5A5A" w:themeColor="text1" w:themeTint="A5"/>
    </w:rPr>
  </w:style>
  <w:style w:type="character" w:styleId="af1">
    <w:name w:val="Intense Reference"/>
    <w:basedOn w:val="a3"/>
    <w:uiPriority w:val="32"/>
    <w:qFormat/>
    <w:rsid w:val="0097326C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af2">
    <w:name w:val="Book Title"/>
    <w:basedOn w:val="a3"/>
    <w:uiPriority w:val="33"/>
    <w:qFormat/>
    <w:rsid w:val="0097326C"/>
    <w:rPr>
      <w:rFonts w:ascii="Calibri" w:hAnsi="Calibri" w:cs="Calibri"/>
      <w:b/>
      <w:bCs/>
      <w:i/>
      <w:iCs/>
      <w:spacing w:val="5"/>
    </w:rPr>
  </w:style>
  <w:style w:type="character" w:styleId="af3">
    <w:name w:val="Hyperlink"/>
    <w:basedOn w:val="a3"/>
    <w:uiPriority w:val="99"/>
    <w:unhideWhenUsed/>
    <w:rsid w:val="0097326C"/>
    <w:rPr>
      <w:rFonts w:ascii="Calibri" w:hAnsi="Calibri" w:cs="Calibri"/>
      <w:color w:val="1F4E79" w:themeColor="accent1" w:themeShade="80"/>
      <w:u w:val="single"/>
    </w:rPr>
  </w:style>
  <w:style w:type="character" w:styleId="af4">
    <w:name w:val="FollowedHyperlink"/>
    <w:basedOn w:val="a3"/>
    <w:uiPriority w:val="99"/>
    <w:unhideWhenUsed/>
    <w:rsid w:val="0097326C"/>
    <w:rPr>
      <w:rFonts w:ascii="Calibri" w:hAnsi="Calibri" w:cs="Calibri"/>
      <w:color w:val="954F72" w:themeColor="followedHyperlink"/>
      <w:u w:val="single"/>
    </w:rPr>
  </w:style>
  <w:style w:type="paragraph" w:styleId="af5">
    <w:name w:val="caption"/>
    <w:basedOn w:val="a2"/>
    <w:next w:val="a2"/>
    <w:uiPriority w:val="35"/>
    <w:unhideWhenUsed/>
    <w:qFormat/>
    <w:rsid w:val="0097326C"/>
    <w:pPr>
      <w:spacing w:after="200"/>
    </w:pPr>
    <w:rPr>
      <w:i/>
      <w:iCs/>
      <w:color w:val="44546A" w:themeColor="text2"/>
      <w:szCs w:val="18"/>
    </w:rPr>
  </w:style>
  <w:style w:type="paragraph" w:styleId="af6">
    <w:name w:val="Balloon Text"/>
    <w:basedOn w:val="a2"/>
    <w:link w:val="af7"/>
    <w:uiPriority w:val="99"/>
    <w:semiHidden/>
    <w:unhideWhenUsed/>
    <w:rsid w:val="0097326C"/>
    <w:rPr>
      <w:rFonts w:ascii="Segoe UI" w:hAnsi="Segoe UI" w:cs="Segoe UI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97326C"/>
    <w:rPr>
      <w:rFonts w:ascii="Segoe UI" w:hAnsi="Segoe UI" w:cs="Segoe UI"/>
      <w:szCs w:val="18"/>
    </w:rPr>
  </w:style>
  <w:style w:type="paragraph" w:styleId="af8">
    <w:name w:val="Block Text"/>
    <w:basedOn w:val="a2"/>
    <w:uiPriority w:val="99"/>
    <w:semiHidden/>
    <w:unhideWhenUsed/>
    <w:rsid w:val="0097326C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33">
    <w:name w:val="Body Text 3"/>
    <w:basedOn w:val="a2"/>
    <w:link w:val="34"/>
    <w:uiPriority w:val="99"/>
    <w:semiHidden/>
    <w:unhideWhenUsed/>
    <w:rsid w:val="0097326C"/>
    <w:pPr>
      <w:spacing w:after="120"/>
    </w:pPr>
    <w:rPr>
      <w:szCs w:val="16"/>
    </w:rPr>
  </w:style>
  <w:style w:type="character" w:customStyle="1" w:styleId="34">
    <w:name w:val="Основной текст 3 Знак"/>
    <w:basedOn w:val="a3"/>
    <w:link w:val="33"/>
    <w:uiPriority w:val="99"/>
    <w:semiHidden/>
    <w:rsid w:val="0097326C"/>
    <w:rPr>
      <w:rFonts w:ascii="Calibri" w:hAnsi="Calibri" w:cs="Calibr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97326C"/>
    <w:pPr>
      <w:spacing w:after="120"/>
      <w:ind w:left="360"/>
    </w:pPr>
    <w:rPr>
      <w:szCs w:val="16"/>
    </w:rPr>
  </w:style>
  <w:style w:type="character" w:customStyle="1" w:styleId="36">
    <w:name w:val="Основной текст с отступом 3 Знак"/>
    <w:basedOn w:val="a3"/>
    <w:link w:val="35"/>
    <w:uiPriority w:val="99"/>
    <w:semiHidden/>
    <w:rsid w:val="0097326C"/>
    <w:rPr>
      <w:rFonts w:ascii="Calibri" w:hAnsi="Calibri" w:cs="Calibri"/>
      <w:szCs w:val="16"/>
    </w:rPr>
  </w:style>
  <w:style w:type="character" w:styleId="af9">
    <w:name w:val="annotation reference"/>
    <w:basedOn w:val="a3"/>
    <w:uiPriority w:val="99"/>
    <w:semiHidden/>
    <w:unhideWhenUsed/>
    <w:rsid w:val="0097326C"/>
    <w:rPr>
      <w:rFonts w:ascii="Calibri" w:hAnsi="Calibri" w:cs="Calibri"/>
      <w:sz w:val="22"/>
      <w:szCs w:val="16"/>
    </w:rPr>
  </w:style>
  <w:style w:type="paragraph" w:styleId="afa">
    <w:name w:val="annotation text"/>
    <w:basedOn w:val="a2"/>
    <w:link w:val="afb"/>
    <w:uiPriority w:val="99"/>
    <w:semiHidden/>
    <w:unhideWhenUsed/>
    <w:rsid w:val="0097326C"/>
    <w:rPr>
      <w:szCs w:val="20"/>
    </w:rPr>
  </w:style>
  <w:style w:type="character" w:customStyle="1" w:styleId="afb">
    <w:name w:val="Текст примечания Знак"/>
    <w:basedOn w:val="a3"/>
    <w:link w:val="afa"/>
    <w:uiPriority w:val="99"/>
    <w:semiHidden/>
    <w:rsid w:val="0097326C"/>
    <w:rPr>
      <w:rFonts w:ascii="Calibri" w:hAnsi="Calibri" w:cs="Calibri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7326C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97326C"/>
    <w:rPr>
      <w:rFonts w:ascii="Calibri" w:hAnsi="Calibri" w:cs="Calibri"/>
      <w:b/>
      <w:bCs/>
      <w:szCs w:val="20"/>
    </w:rPr>
  </w:style>
  <w:style w:type="paragraph" w:styleId="afe">
    <w:name w:val="Document Map"/>
    <w:basedOn w:val="a2"/>
    <w:link w:val="aff"/>
    <w:uiPriority w:val="99"/>
    <w:semiHidden/>
    <w:unhideWhenUsed/>
    <w:rsid w:val="0097326C"/>
    <w:rPr>
      <w:rFonts w:ascii="Segoe UI" w:hAnsi="Segoe UI" w:cs="Segoe UI"/>
      <w:szCs w:val="16"/>
    </w:rPr>
  </w:style>
  <w:style w:type="character" w:customStyle="1" w:styleId="aff">
    <w:name w:val="Схема документа Знак"/>
    <w:basedOn w:val="a3"/>
    <w:link w:val="afe"/>
    <w:uiPriority w:val="99"/>
    <w:semiHidden/>
    <w:rsid w:val="0097326C"/>
    <w:rPr>
      <w:rFonts w:ascii="Segoe UI" w:hAnsi="Segoe UI" w:cs="Segoe UI"/>
      <w:szCs w:val="16"/>
    </w:rPr>
  </w:style>
  <w:style w:type="paragraph" w:styleId="aff0">
    <w:name w:val="endnote text"/>
    <w:basedOn w:val="a2"/>
    <w:link w:val="aff1"/>
    <w:uiPriority w:val="99"/>
    <w:semiHidden/>
    <w:unhideWhenUsed/>
    <w:rsid w:val="0097326C"/>
    <w:rPr>
      <w:szCs w:val="20"/>
    </w:rPr>
  </w:style>
  <w:style w:type="character" w:customStyle="1" w:styleId="aff1">
    <w:name w:val="Текст концевой сноски Знак"/>
    <w:basedOn w:val="a3"/>
    <w:link w:val="aff0"/>
    <w:uiPriority w:val="99"/>
    <w:semiHidden/>
    <w:rsid w:val="0097326C"/>
    <w:rPr>
      <w:rFonts w:ascii="Calibri" w:hAnsi="Calibri" w:cs="Calibri"/>
      <w:szCs w:val="20"/>
    </w:rPr>
  </w:style>
  <w:style w:type="paragraph" w:styleId="25">
    <w:name w:val="envelope return"/>
    <w:basedOn w:val="a2"/>
    <w:uiPriority w:val="99"/>
    <w:semiHidden/>
    <w:unhideWhenUsed/>
    <w:rsid w:val="0097326C"/>
    <w:rPr>
      <w:rFonts w:ascii="Calibri Light" w:eastAsiaTheme="majorEastAsia" w:hAnsi="Calibri Light" w:cs="Calibri Light"/>
      <w:szCs w:val="20"/>
    </w:rPr>
  </w:style>
  <w:style w:type="paragraph" w:styleId="aff2">
    <w:name w:val="footnote text"/>
    <w:basedOn w:val="a2"/>
    <w:link w:val="aff3"/>
    <w:uiPriority w:val="99"/>
    <w:semiHidden/>
    <w:unhideWhenUsed/>
    <w:rsid w:val="0097326C"/>
    <w:rPr>
      <w:szCs w:val="20"/>
    </w:rPr>
  </w:style>
  <w:style w:type="character" w:customStyle="1" w:styleId="aff3">
    <w:name w:val="Текст сноски Знак"/>
    <w:basedOn w:val="a3"/>
    <w:link w:val="aff2"/>
    <w:uiPriority w:val="99"/>
    <w:semiHidden/>
    <w:rsid w:val="0097326C"/>
    <w:rPr>
      <w:rFonts w:ascii="Calibri" w:hAnsi="Calibri" w:cs="Calibri"/>
      <w:szCs w:val="20"/>
    </w:rPr>
  </w:style>
  <w:style w:type="character" w:styleId="HTML">
    <w:name w:val="HTML Code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97326C"/>
    <w:rPr>
      <w:rFonts w:ascii="Consolas" w:hAnsi="Consolas"/>
      <w:szCs w:val="20"/>
    </w:rPr>
  </w:style>
  <w:style w:type="character" w:customStyle="1" w:styleId="HTML2">
    <w:name w:val="Стандартный HTML Знак"/>
    <w:basedOn w:val="a3"/>
    <w:link w:val="HTML1"/>
    <w:uiPriority w:val="99"/>
    <w:semiHidden/>
    <w:rsid w:val="0097326C"/>
    <w:rPr>
      <w:rFonts w:ascii="Consolas" w:hAnsi="Consolas" w:cs="Calibri"/>
      <w:szCs w:val="20"/>
    </w:rPr>
  </w:style>
  <w:style w:type="character" w:styleId="HTML3">
    <w:name w:val="HTML Typewriter"/>
    <w:basedOn w:val="a3"/>
    <w:uiPriority w:val="99"/>
    <w:semiHidden/>
    <w:unhideWhenUsed/>
    <w:rsid w:val="0097326C"/>
    <w:rPr>
      <w:rFonts w:ascii="Consolas" w:hAnsi="Consolas" w:cs="Calibri"/>
      <w:sz w:val="22"/>
      <w:szCs w:val="20"/>
    </w:rPr>
  </w:style>
  <w:style w:type="paragraph" w:styleId="aff4">
    <w:name w:val="macro"/>
    <w:link w:val="aff5"/>
    <w:uiPriority w:val="99"/>
    <w:semiHidden/>
    <w:unhideWhenUsed/>
    <w:rsid w:val="0097326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aff5">
    <w:name w:val="Текст макроса Знак"/>
    <w:basedOn w:val="a3"/>
    <w:link w:val="aff4"/>
    <w:uiPriority w:val="99"/>
    <w:semiHidden/>
    <w:rsid w:val="0097326C"/>
    <w:rPr>
      <w:rFonts w:ascii="Consolas" w:hAnsi="Consolas" w:cs="Calibri"/>
      <w:szCs w:val="20"/>
    </w:rPr>
  </w:style>
  <w:style w:type="paragraph" w:styleId="aff6">
    <w:name w:val="Plain Text"/>
    <w:basedOn w:val="a2"/>
    <w:link w:val="aff7"/>
    <w:uiPriority w:val="99"/>
    <w:semiHidden/>
    <w:unhideWhenUsed/>
    <w:rsid w:val="0097326C"/>
    <w:rPr>
      <w:rFonts w:ascii="Consolas" w:hAnsi="Consolas"/>
      <w:szCs w:val="21"/>
    </w:rPr>
  </w:style>
  <w:style w:type="character" w:customStyle="1" w:styleId="aff7">
    <w:name w:val="Текст Знак"/>
    <w:basedOn w:val="a3"/>
    <w:link w:val="aff6"/>
    <w:uiPriority w:val="99"/>
    <w:semiHidden/>
    <w:rsid w:val="0097326C"/>
    <w:rPr>
      <w:rFonts w:ascii="Consolas" w:hAnsi="Consolas" w:cs="Calibri"/>
      <w:szCs w:val="21"/>
    </w:rPr>
  </w:style>
  <w:style w:type="character" w:styleId="aff8">
    <w:name w:val="Placeholder Text"/>
    <w:basedOn w:val="a3"/>
    <w:uiPriority w:val="99"/>
    <w:semiHidden/>
    <w:rsid w:val="0097326C"/>
    <w:rPr>
      <w:rFonts w:ascii="Calibri" w:hAnsi="Calibri" w:cs="Calibri"/>
      <w:color w:val="3B3838" w:themeColor="background2" w:themeShade="40"/>
    </w:rPr>
  </w:style>
  <w:style w:type="paragraph" w:styleId="aff9">
    <w:name w:val="header"/>
    <w:basedOn w:val="a2"/>
    <w:link w:val="affa"/>
    <w:uiPriority w:val="99"/>
    <w:unhideWhenUsed/>
    <w:rsid w:val="0097326C"/>
  </w:style>
  <w:style w:type="character" w:customStyle="1" w:styleId="affa">
    <w:name w:val="Верхний колонтитул Знак"/>
    <w:basedOn w:val="a3"/>
    <w:link w:val="aff9"/>
    <w:uiPriority w:val="99"/>
    <w:rsid w:val="0097326C"/>
    <w:rPr>
      <w:rFonts w:ascii="Calibri" w:hAnsi="Calibri" w:cs="Calibri"/>
    </w:rPr>
  </w:style>
  <w:style w:type="paragraph" w:styleId="affb">
    <w:name w:val="footer"/>
    <w:basedOn w:val="a2"/>
    <w:link w:val="affc"/>
    <w:uiPriority w:val="99"/>
    <w:unhideWhenUsed/>
    <w:rsid w:val="0097326C"/>
  </w:style>
  <w:style w:type="character" w:customStyle="1" w:styleId="affc">
    <w:name w:val="Нижний колонтитул Знак"/>
    <w:basedOn w:val="a3"/>
    <w:link w:val="affb"/>
    <w:uiPriority w:val="99"/>
    <w:rsid w:val="0097326C"/>
    <w:rPr>
      <w:rFonts w:ascii="Calibri" w:hAnsi="Calibri" w:cs="Calibri"/>
    </w:rPr>
  </w:style>
  <w:style w:type="paragraph" w:styleId="91">
    <w:name w:val="toc 9"/>
    <w:basedOn w:val="a2"/>
    <w:next w:val="a2"/>
    <w:autoRedefine/>
    <w:uiPriority w:val="39"/>
    <w:semiHidden/>
    <w:unhideWhenUsed/>
    <w:rsid w:val="0097326C"/>
    <w:pPr>
      <w:spacing w:after="120"/>
      <w:ind w:left="1757"/>
    </w:pPr>
  </w:style>
  <w:style w:type="character" w:styleId="affd">
    <w:name w:val="Mention"/>
    <w:basedOn w:val="a3"/>
    <w:uiPriority w:val="99"/>
    <w:semiHidden/>
    <w:unhideWhenUsed/>
    <w:rsid w:val="0097326C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97326C"/>
    <w:pPr>
      <w:numPr>
        <w:numId w:val="24"/>
      </w:numPr>
    </w:pPr>
  </w:style>
  <w:style w:type="numbering" w:styleId="1ai">
    <w:name w:val="Outline List 1"/>
    <w:basedOn w:val="a5"/>
    <w:uiPriority w:val="99"/>
    <w:semiHidden/>
    <w:unhideWhenUsed/>
    <w:rsid w:val="0097326C"/>
    <w:pPr>
      <w:numPr>
        <w:numId w:val="25"/>
      </w:numPr>
    </w:pPr>
  </w:style>
  <w:style w:type="character" w:styleId="HTML4">
    <w:name w:val="HTML Variable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97326C"/>
    <w:rPr>
      <w:i/>
      <w:iCs/>
    </w:rPr>
  </w:style>
  <w:style w:type="character" w:customStyle="1" w:styleId="HTML6">
    <w:name w:val="Адрес HTML Знак"/>
    <w:basedOn w:val="a3"/>
    <w:link w:val="HTML5"/>
    <w:uiPriority w:val="99"/>
    <w:semiHidden/>
    <w:rsid w:val="0097326C"/>
    <w:rPr>
      <w:rFonts w:ascii="Calibri" w:hAnsi="Calibri" w:cs="Calibri"/>
      <w:i/>
      <w:iCs/>
    </w:rPr>
  </w:style>
  <w:style w:type="character" w:styleId="HTML7">
    <w:name w:val="HTML Definition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character" w:styleId="HTML8">
    <w:name w:val="HTML Cite"/>
    <w:basedOn w:val="a3"/>
    <w:uiPriority w:val="99"/>
    <w:semiHidden/>
    <w:unhideWhenUsed/>
    <w:rsid w:val="0097326C"/>
    <w:rPr>
      <w:rFonts w:ascii="Calibri" w:hAnsi="Calibri" w:cs="Calibri"/>
      <w:i/>
      <w:iCs/>
    </w:rPr>
  </w:style>
  <w:style w:type="character" w:styleId="HTML9">
    <w:name w:val="HTML Sample"/>
    <w:basedOn w:val="a3"/>
    <w:uiPriority w:val="99"/>
    <w:semiHidden/>
    <w:unhideWhenUsed/>
    <w:rsid w:val="0097326C"/>
    <w:rPr>
      <w:rFonts w:ascii="Consolas" w:hAnsi="Consolas" w:cs="Calibr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97326C"/>
    <w:rPr>
      <w:rFonts w:ascii="Calibri" w:hAnsi="Calibri" w:cs="Calibri"/>
    </w:rPr>
  </w:style>
  <w:style w:type="paragraph" w:styleId="11">
    <w:name w:val="toc 1"/>
    <w:basedOn w:val="a2"/>
    <w:next w:val="a2"/>
    <w:autoRedefine/>
    <w:uiPriority w:val="39"/>
    <w:semiHidden/>
    <w:unhideWhenUsed/>
    <w:rsid w:val="0097326C"/>
    <w:pPr>
      <w:spacing w:after="100"/>
    </w:pPr>
  </w:style>
  <w:style w:type="paragraph" w:styleId="26">
    <w:name w:val="toc 2"/>
    <w:basedOn w:val="a2"/>
    <w:next w:val="a2"/>
    <w:autoRedefine/>
    <w:uiPriority w:val="39"/>
    <w:semiHidden/>
    <w:unhideWhenUsed/>
    <w:rsid w:val="0097326C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97326C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97326C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97326C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97326C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97326C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97326C"/>
    <w:pPr>
      <w:spacing w:after="100"/>
      <w:ind w:left="1540"/>
    </w:pPr>
  </w:style>
  <w:style w:type="paragraph" w:styleId="affe">
    <w:name w:val="TOC Heading"/>
    <w:basedOn w:val="1"/>
    <w:next w:val="a2"/>
    <w:uiPriority w:val="39"/>
    <w:semiHidden/>
    <w:unhideWhenUsed/>
    <w:qFormat/>
    <w:rsid w:val="0097326C"/>
    <w:pPr>
      <w:outlineLvl w:val="9"/>
    </w:pPr>
    <w:rPr>
      <w:color w:val="2E74B5" w:themeColor="accent1" w:themeShade="BF"/>
    </w:rPr>
  </w:style>
  <w:style w:type="table" w:styleId="afff">
    <w:name w:val="Table Professional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7">
    <w:name w:val="Medium List 2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97326C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97326C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8">
    <w:name w:val="Medium Shading 2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97326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97326C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9">
    <w:name w:val="Medium Grid 2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97326C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973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ff0">
    <w:name w:val="Bibliography"/>
    <w:basedOn w:val="a2"/>
    <w:next w:val="a2"/>
    <w:uiPriority w:val="37"/>
    <w:semiHidden/>
    <w:unhideWhenUsed/>
    <w:rsid w:val="0097326C"/>
  </w:style>
  <w:style w:type="character" w:styleId="afff1">
    <w:name w:val="Hashtag"/>
    <w:basedOn w:val="a3"/>
    <w:uiPriority w:val="99"/>
    <w:semiHidden/>
    <w:unhideWhenUsed/>
    <w:rsid w:val="0097326C"/>
    <w:rPr>
      <w:rFonts w:ascii="Calibri" w:hAnsi="Calibri" w:cs="Calibri"/>
      <w:color w:val="2B579A"/>
      <w:shd w:val="clear" w:color="auto" w:fill="E1DFDD"/>
    </w:rPr>
  </w:style>
  <w:style w:type="paragraph" w:styleId="afff2">
    <w:name w:val="Message Header"/>
    <w:basedOn w:val="a2"/>
    <w:link w:val="afff3"/>
    <w:uiPriority w:val="99"/>
    <w:semiHidden/>
    <w:unhideWhenUsed/>
    <w:rsid w:val="0097326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ff3">
    <w:name w:val="Шапка Знак"/>
    <w:basedOn w:val="a3"/>
    <w:link w:val="afff2"/>
    <w:uiPriority w:val="99"/>
    <w:semiHidden/>
    <w:rsid w:val="0097326C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ff4">
    <w:name w:val="Table Elegant"/>
    <w:basedOn w:val="a4"/>
    <w:uiPriority w:val="99"/>
    <w:semiHidden/>
    <w:unhideWhenUsed/>
    <w:rsid w:val="0097326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5">
    <w:name w:val="List"/>
    <w:basedOn w:val="a2"/>
    <w:uiPriority w:val="99"/>
    <w:semiHidden/>
    <w:unhideWhenUsed/>
    <w:rsid w:val="0097326C"/>
    <w:pPr>
      <w:ind w:left="360" w:hanging="360"/>
      <w:contextualSpacing/>
    </w:pPr>
  </w:style>
  <w:style w:type="paragraph" w:styleId="2a">
    <w:name w:val="List 2"/>
    <w:basedOn w:val="a2"/>
    <w:uiPriority w:val="99"/>
    <w:semiHidden/>
    <w:unhideWhenUsed/>
    <w:rsid w:val="0097326C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97326C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97326C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97326C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97326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97326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97326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97326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97326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6">
    <w:name w:val="List Continue"/>
    <w:basedOn w:val="a2"/>
    <w:uiPriority w:val="99"/>
    <w:semiHidden/>
    <w:unhideWhenUsed/>
    <w:rsid w:val="0097326C"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rsid w:val="0097326C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97326C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97326C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97326C"/>
    <w:pPr>
      <w:spacing w:after="120"/>
      <w:ind w:left="1800"/>
      <w:contextualSpacing/>
    </w:pPr>
  </w:style>
  <w:style w:type="paragraph" w:styleId="afff7">
    <w:name w:val="List Paragraph"/>
    <w:basedOn w:val="a2"/>
    <w:uiPriority w:val="34"/>
    <w:semiHidden/>
    <w:unhideWhenUsed/>
    <w:qFormat/>
    <w:rsid w:val="0097326C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97326C"/>
    <w:pPr>
      <w:numPr>
        <w:numId w:val="1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97326C"/>
    <w:pPr>
      <w:numPr>
        <w:numId w:val="1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97326C"/>
    <w:pPr>
      <w:numPr>
        <w:numId w:val="1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97326C"/>
    <w:pPr>
      <w:numPr>
        <w:numId w:val="1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97326C"/>
    <w:pPr>
      <w:numPr>
        <w:numId w:val="1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97326C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97326C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97326C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97326C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97326C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lassic 2"/>
    <w:basedOn w:val="a4"/>
    <w:uiPriority w:val="99"/>
    <w:semiHidden/>
    <w:unhideWhenUsed/>
    <w:rsid w:val="0097326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97326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8">
    <w:name w:val="table of figures"/>
    <w:basedOn w:val="a2"/>
    <w:next w:val="a2"/>
    <w:uiPriority w:val="99"/>
    <w:semiHidden/>
    <w:unhideWhenUsed/>
    <w:rsid w:val="0097326C"/>
  </w:style>
  <w:style w:type="character" w:styleId="afff9">
    <w:name w:val="endnote reference"/>
    <w:basedOn w:val="a3"/>
    <w:uiPriority w:val="99"/>
    <w:semiHidden/>
    <w:unhideWhenUsed/>
    <w:rsid w:val="0097326C"/>
    <w:rPr>
      <w:rFonts w:ascii="Calibri" w:hAnsi="Calibri" w:cs="Calibri"/>
      <w:vertAlign w:val="superscript"/>
    </w:rPr>
  </w:style>
  <w:style w:type="paragraph" w:styleId="afffa">
    <w:name w:val="table of authorities"/>
    <w:basedOn w:val="a2"/>
    <w:next w:val="a2"/>
    <w:uiPriority w:val="99"/>
    <w:semiHidden/>
    <w:unhideWhenUsed/>
    <w:rsid w:val="0097326C"/>
    <w:pPr>
      <w:ind w:left="220" w:hanging="220"/>
    </w:pPr>
  </w:style>
  <w:style w:type="paragraph" w:styleId="afffb">
    <w:name w:val="toa heading"/>
    <w:basedOn w:val="a2"/>
    <w:next w:val="a2"/>
    <w:uiPriority w:val="99"/>
    <w:semiHidden/>
    <w:unhideWhenUsed/>
    <w:rsid w:val="0097326C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afffc">
    <w:name w:val="Colorful List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4"/>
    <w:uiPriority w:val="72"/>
    <w:rsid w:val="0097326C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97326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97326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97326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d">
    <w:name w:val="Colorful Shading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rsid w:val="0097326C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e">
    <w:name w:val="Colorful Grid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2">
    <w:name w:val="Colorful Grid Accent 6"/>
    <w:basedOn w:val="a4"/>
    <w:uiPriority w:val="73"/>
    <w:rsid w:val="0097326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ff">
    <w:name w:val="envelope address"/>
    <w:basedOn w:val="a2"/>
    <w:uiPriority w:val="99"/>
    <w:semiHidden/>
    <w:unhideWhenUsed/>
    <w:rsid w:val="0097326C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1">
    <w:name w:val="Outline List 3"/>
    <w:basedOn w:val="a5"/>
    <w:uiPriority w:val="99"/>
    <w:semiHidden/>
    <w:unhideWhenUsed/>
    <w:rsid w:val="0097326C"/>
    <w:pPr>
      <w:numPr>
        <w:numId w:val="26"/>
      </w:numPr>
    </w:pPr>
  </w:style>
  <w:style w:type="table" w:styleId="17">
    <w:name w:val="Plain Table 1"/>
    <w:basedOn w:val="a4"/>
    <w:uiPriority w:val="41"/>
    <w:rsid w:val="0097326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97326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97326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97326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97326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0">
    <w:name w:val="No Spacing"/>
    <w:uiPriority w:val="1"/>
    <w:qFormat/>
    <w:rsid w:val="0097326C"/>
    <w:rPr>
      <w:rFonts w:ascii="Calibri" w:hAnsi="Calibri" w:cs="Calibri"/>
    </w:rPr>
  </w:style>
  <w:style w:type="paragraph" w:styleId="affff1">
    <w:name w:val="Date"/>
    <w:basedOn w:val="a2"/>
    <w:next w:val="a2"/>
    <w:link w:val="affff2"/>
    <w:uiPriority w:val="99"/>
    <w:semiHidden/>
    <w:unhideWhenUsed/>
    <w:rsid w:val="0097326C"/>
  </w:style>
  <w:style w:type="character" w:customStyle="1" w:styleId="affff2">
    <w:name w:val="Дата Знак"/>
    <w:basedOn w:val="a3"/>
    <w:link w:val="affff1"/>
    <w:uiPriority w:val="99"/>
    <w:semiHidden/>
    <w:rsid w:val="0097326C"/>
    <w:rPr>
      <w:rFonts w:ascii="Calibri" w:hAnsi="Calibri" w:cs="Calibri"/>
    </w:rPr>
  </w:style>
  <w:style w:type="paragraph" w:styleId="affff3">
    <w:name w:val="Normal (Web)"/>
    <w:basedOn w:val="a2"/>
    <w:uiPriority w:val="99"/>
    <w:semiHidden/>
    <w:unhideWhenUsed/>
    <w:rsid w:val="0097326C"/>
    <w:rPr>
      <w:rFonts w:ascii="Times New Roman" w:hAnsi="Times New Roman" w:cs="Times New Roman"/>
      <w:sz w:val="24"/>
      <w:szCs w:val="24"/>
    </w:rPr>
  </w:style>
  <w:style w:type="character" w:styleId="-">
    <w:name w:val="Smart Hyperlink"/>
    <w:basedOn w:val="a3"/>
    <w:uiPriority w:val="99"/>
    <w:semiHidden/>
    <w:unhideWhenUsed/>
    <w:rsid w:val="0097326C"/>
    <w:rPr>
      <w:rFonts w:ascii="Calibri" w:hAnsi="Calibri" w:cs="Calibri"/>
      <w:u w:val="dotted"/>
    </w:rPr>
  </w:style>
  <w:style w:type="character" w:styleId="affff4">
    <w:name w:val="Unresolved Mention"/>
    <w:basedOn w:val="a3"/>
    <w:uiPriority w:val="99"/>
    <w:semiHidden/>
    <w:unhideWhenUsed/>
    <w:rsid w:val="0097326C"/>
    <w:rPr>
      <w:rFonts w:ascii="Calibri" w:hAnsi="Calibri" w:cs="Calibri"/>
      <w:color w:val="605E5C"/>
      <w:shd w:val="clear" w:color="auto" w:fill="E1DFDD"/>
    </w:rPr>
  </w:style>
  <w:style w:type="paragraph" w:styleId="affff5">
    <w:name w:val="Body Text"/>
    <w:basedOn w:val="a2"/>
    <w:link w:val="affff6"/>
    <w:uiPriority w:val="99"/>
    <w:semiHidden/>
    <w:unhideWhenUsed/>
    <w:rsid w:val="0097326C"/>
    <w:pPr>
      <w:spacing w:after="120"/>
    </w:pPr>
  </w:style>
  <w:style w:type="character" w:customStyle="1" w:styleId="affff6">
    <w:name w:val="Основной текст Знак"/>
    <w:basedOn w:val="a3"/>
    <w:link w:val="affff5"/>
    <w:uiPriority w:val="99"/>
    <w:semiHidden/>
    <w:rsid w:val="0097326C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97326C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97326C"/>
    <w:rPr>
      <w:rFonts w:ascii="Calibri" w:hAnsi="Calibri" w:cs="Calibri"/>
    </w:rPr>
  </w:style>
  <w:style w:type="paragraph" w:styleId="affff7">
    <w:name w:val="Body Text Indent"/>
    <w:basedOn w:val="a2"/>
    <w:link w:val="affff8"/>
    <w:uiPriority w:val="99"/>
    <w:semiHidden/>
    <w:unhideWhenUsed/>
    <w:rsid w:val="0097326C"/>
    <w:pPr>
      <w:spacing w:after="120"/>
      <w:ind w:left="360"/>
    </w:pPr>
  </w:style>
  <w:style w:type="character" w:customStyle="1" w:styleId="affff8">
    <w:name w:val="Основной текст с отступом Знак"/>
    <w:basedOn w:val="a3"/>
    <w:link w:val="affff7"/>
    <w:uiPriority w:val="99"/>
    <w:semiHidden/>
    <w:rsid w:val="0097326C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97326C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97326C"/>
    <w:rPr>
      <w:rFonts w:ascii="Calibri" w:hAnsi="Calibri" w:cs="Calibri"/>
    </w:rPr>
  </w:style>
  <w:style w:type="paragraph" w:styleId="affff9">
    <w:name w:val="Body Text First Indent"/>
    <w:basedOn w:val="affff5"/>
    <w:link w:val="affffa"/>
    <w:uiPriority w:val="99"/>
    <w:semiHidden/>
    <w:unhideWhenUsed/>
    <w:rsid w:val="0097326C"/>
    <w:pPr>
      <w:spacing w:after="0"/>
      <w:ind w:firstLine="360"/>
    </w:pPr>
  </w:style>
  <w:style w:type="character" w:customStyle="1" w:styleId="affffa">
    <w:name w:val="Красная строка Знак"/>
    <w:basedOn w:val="affff6"/>
    <w:link w:val="affff9"/>
    <w:uiPriority w:val="99"/>
    <w:semiHidden/>
    <w:rsid w:val="0097326C"/>
    <w:rPr>
      <w:rFonts w:ascii="Calibri" w:hAnsi="Calibri" w:cs="Calibri"/>
    </w:rPr>
  </w:style>
  <w:style w:type="paragraph" w:styleId="2f3">
    <w:name w:val="Body Text First Indent 2"/>
    <w:basedOn w:val="affff7"/>
    <w:link w:val="2f4"/>
    <w:uiPriority w:val="99"/>
    <w:semiHidden/>
    <w:unhideWhenUsed/>
    <w:rsid w:val="0097326C"/>
    <w:pPr>
      <w:spacing w:after="0"/>
      <w:ind w:firstLine="360"/>
    </w:pPr>
  </w:style>
  <w:style w:type="character" w:customStyle="1" w:styleId="2f4">
    <w:name w:val="Красная строка 2 Знак"/>
    <w:basedOn w:val="affff8"/>
    <w:link w:val="2f3"/>
    <w:uiPriority w:val="99"/>
    <w:semiHidden/>
    <w:rsid w:val="0097326C"/>
    <w:rPr>
      <w:rFonts w:ascii="Calibri" w:hAnsi="Calibri" w:cs="Calibri"/>
    </w:rPr>
  </w:style>
  <w:style w:type="paragraph" w:styleId="affffb">
    <w:name w:val="Normal Indent"/>
    <w:basedOn w:val="a2"/>
    <w:uiPriority w:val="99"/>
    <w:semiHidden/>
    <w:unhideWhenUsed/>
    <w:rsid w:val="0097326C"/>
    <w:pPr>
      <w:ind w:left="720"/>
    </w:pPr>
  </w:style>
  <w:style w:type="paragraph" w:styleId="affffc">
    <w:name w:val="Note Heading"/>
    <w:basedOn w:val="a2"/>
    <w:next w:val="a2"/>
    <w:link w:val="affffd"/>
    <w:uiPriority w:val="99"/>
    <w:semiHidden/>
    <w:unhideWhenUsed/>
    <w:rsid w:val="0097326C"/>
  </w:style>
  <w:style w:type="character" w:customStyle="1" w:styleId="affffd">
    <w:name w:val="Заголовок записки Знак"/>
    <w:basedOn w:val="a3"/>
    <w:link w:val="affffc"/>
    <w:uiPriority w:val="99"/>
    <w:semiHidden/>
    <w:rsid w:val="0097326C"/>
    <w:rPr>
      <w:rFonts w:ascii="Calibri" w:hAnsi="Calibri" w:cs="Calibri"/>
    </w:rPr>
  </w:style>
  <w:style w:type="table" w:styleId="affffe">
    <w:name w:val="Table Contemporary"/>
    <w:basedOn w:val="a4"/>
    <w:uiPriority w:val="99"/>
    <w:semiHidden/>
    <w:unhideWhenUsed/>
    <w:rsid w:val="0097326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">
    <w:name w:val="Light List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97326C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f0">
    <w:name w:val="Light Shading"/>
    <w:basedOn w:val="a4"/>
    <w:uiPriority w:val="60"/>
    <w:semiHidden/>
    <w:unhideWhenUsed/>
    <w:rsid w:val="0097326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f1">
    <w:name w:val="Light Grid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rsid w:val="0097326C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97326C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f2">
    <w:name w:val="Dark List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6">
    <w:name w:val="Dark List Accent 6"/>
    <w:basedOn w:val="a4"/>
    <w:uiPriority w:val="70"/>
    <w:rsid w:val="0097326C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20">
    <w:name w:val="List Table 1 Light Accent 2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160">
    <w:name w:val="List Table 1 Light Accent 6"/>
    <w:basedOn w:val="a4"/>
    <w:uiPriority w:val="46"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97326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97326C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20">
    <w:name w:val="List Table 2 Accent 2"/>
    <w:basedOn w:val="a4"/>
    <w:uiPriority w:val="47"/>
    <w:rsid w:val="0097326C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97326C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97326C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97326C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260">
    <w:name w:val="List Table 2 Accent 6"/>
    <w:basedOn w:val="a4"/>
    <w:uiPriority w:val="47"/>
    <w:rsid w:val="0097326C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97326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97326C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97326C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97326C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97326C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97326C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97326C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20">
    <w:name w:val="List Table 4 Accent 2"/>
    <w:basedOn w:val="a4"/>
    <w:uiPriority w:val="49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60">
    <w:name w:val="List Table 4 Accent 6"/>
    <w:basedOn w:val="a4"/>
    <w:uiPriority w:val="49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97326C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620">
    <w:name w:val="List Table 6 Colorful Accent 2"/>
    <w:basedOn w:val="a4"/>
    <w:uiPriority w:val="51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60">
    <w:name w:val="List Table 6 Colorful Accent 6"/>
    <w:basedOn w:val="a4"/>
    <w:uiPriority w:val="51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97326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97326C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97326C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97326C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97326C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97326C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97326C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3">
    <w:name w:val="E-mail Signature"/>
    <w:basedOn w:val="a2"/>
    <w:link w:val="afffff4"/>
    <w:uiPriority w:val="99"/>
    <w:semiHidden/>
    <w:unhideWhenUsed/>
    <w:rsid w:val="0097326C"/>
  </w:style>
  <w:style w:type="character" w:customStyle="1" w:styleId="afffff4">
    <w:name w:val="Электронная подпись Знак"/>
    <w:basedOn w:val="a3"/>
    <w:link w:val="afffff3"/>
    <w:uiPriority w:val="99"/>
    <w:semiHidden/>
    <w:rsid w:val="0097326C"/>
    <w:rPr>
      <w:rFonts w:ascii="Calibri" w:hAnsi="Calibri" w:cs="Calibri"/>
    </w:rPr>
  </w:style>
  <w:style w:type="paragraph" w:styleId="afffff5">
    <w:name w:val="Salutation"/>
    <w:basedOn w:val="a2"/>
    <w:next w:val="a2"/>
    <w:link w:val="afffff6"/>
    <w:uiPriority w:val="99"/>
    <w:semiHidden/>
    <w:unhideWhenUsed/>
    <w:rsid w:val="0097326C"/>
  </w:style>
  <w:style w:type="character" w:customStyle="1" w:styleId="afffff6">
    <w:name w:val="Приветствие Знак"/>
    <w:basedOn w:val="a3"/>
    <w:link w:val="afffff5"/>
    <w:uiPriority w:val="99"/>
    <w:semiHidden/>
    <w:rsid w:val="0097326C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97326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97326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97326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97326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97326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7">
    <w:name w:val="Signature"/>
    <w:basedOn w:val="a2"/>
    <w:link w:val="afffff8"/>
    <w:uiPriority w:val="99"/>
    <w:semiHidden/>
    <w:unhideWhenUsed/>
    <w:rsid w:val="0097326C"/>
    <w:pPr>
      <w:ind w:left="4320"/>
    </w:pPr>
  </w:style>
  <w:style w:type="character" w:customStyle="1" w:styleId="afffff8">
    <w:name w:val="Подпись Знак"/>
    <w:basedOn w:val="a3"/>
    <w:link w:val="afffff7"/>
    <w:uiPriority w:val="99"/>
    <w:semiHidden/>
    <w:rsid w:val="0097326C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97326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97326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97326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rsid w:val="0097326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97326C"/>
    <w:pPr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97326C"/>
    <w:pPr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97326C"/>
    <w:pPr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97326C"/>
    <w:pPr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97326C"/>
    <w:pPr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97326C"/>
    <w:pPr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97326C"/>
    <w:pPr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97326C"/>
    <w:pPr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97326C"/>
    <w:pPr>
      <w:ind w:left="1980" w:hanging="220"/>
    </w:pPr>
  </w:style>
  <w:style w:type="paragraph" w:styleId="afffff9">
    <w:name w:val="index heading"/>
    <w:basedOn w:val="a2"/>
    <w:next w:val="1b"/>
    <w:uiPriority w:val="99"/>
    <w:semiHidden/>
    <w:unhideWhenUsed/>
    <w:rsid w:val="0097326C"/>
    <w:rPr>
      <w:rFonts w:ascii="Calibri Light" w:eastAsiaTheme="majorEastAsia" w:hAnsi="Calibri Light" w:cs="Calibri Light"/>
      <w:b/>
      <w:bCs/>
    </w:rPr>
  </w:style>
  <w:style w:type="paragraph" w:styleId="afffffa">
    <w:name w:val="Closing"/>
    <w:basedOn w:val="a2"/>
    <w:link w:val="afffffb"/>
    <w:uiPriority w:val="99"/>
    <w:semiHidden/>
    <w:unhideWhenUsed/>
    <w:rsid w:val="0097326C"/>
    <w:pPr>
      <w:ind w:left="4320"/>
    </w:pPr>
  </w:style>
  <w:style w:type="character" w:customStyle="1" w:styleId="afffffb">
    <w:name w:val="Прощание Знак"/>
    <w:basedOn w:val="a3"/>
    <w:link w:val="afffffa"/>
    <w:uiPriority w:val="99"/>
    <w:semiHidden/>
    <w:rsid w:val="0097326C"/>
    <w:rPr>
      <w:rFonts w:ascii="Calibri" w:hAnsi="Calibri" w:cs="Calibri"/>
    </w:rPr>
  </w:style>
  <w:style w:type="table" w:styleId="afffffc">
    <w:name w:val="Table Grid"/>
    <w:basedOn w:val="a4"/>
    <w:uiPriority w:val="39"/>
    <w:rsid w:val="009732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97326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97326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97326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97326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97326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97326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4"/>
    <w:uiPriority w:val="40"/>
    <w:rsid w:val="0097326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97326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97326C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97326C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97326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97326C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97326C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97326C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97326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97326C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21">
    <w:name w:val="Grid Table 2 Accent 2"/>
    <w:basedOn w:val="a4"/>
    <w:uiPriority w:val="47"/>
    <w:rsid w:val="0097326C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97326C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97326C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97326C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261">
    <w:name w:val="Grid Table 2 Accent 6"/>
    <w:basedOn w:val="a4"/>
    <w:uiPriority w:val="47"/>
    <w:rsid w:val="0097326C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97326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97326C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21">
    <w:name w:val="Grid Table 4 Accent 2"/>
    <w:basedOn w:val="a4"/>
    <w:uiPriority w:val="49"/>
    <w:rsid w:val="0097326C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97326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97326C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97326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461">
    <w:name w:val="Grid Table 4 Accent 6"/>
    <w:basedOn w:val="a4"/>
    <w:uiPriority w:val="49"/>
    <w:rsid w:val="0097326C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-521">
    <w:name w:val="Grid Table 5 Dark Accent 2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-561">
    <w:name w:val="Grid Table 5 Dark Accent 6"/>
    <w:basedOn w:val="a4"/>
    <w:uiPriority w:val="50"/>
    <w:rsid w:val="0097326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621">
    <w:name w:val="Grid Table 6 Colorful Accent 2"/>
    <w:basedOn w:val="a4"/>
    <w:uiPriority w:val="51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61">
    <w:name w:val="Grid Table 6 Colorful Accent 6"/>
    <w:basedOn w:val="a4"/>
    <w:uiPriority w:val="51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97326C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97326C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97326C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97326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97326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97326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97326C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97326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97326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rsid w:val="0097326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e">
    <w:name w:val="footnote reference"/>
    <w:basedOn w:val="a3"/>
    <w:uiPriority w:val="99"/>
    <w:semiHidden/>
    <w:unhideWhenUsed/>
    <w:rsid w:val="0097326C"/>
    <w:rPr>
      <w:rFonts w:ascii="Calibri" w:hAnsi="Calibri" w:cs="Calibri"/>
      <w:vertAlign w:val="superscript"/>
    </w:rPr>
  </w:style>
  <w:style w:type="character" w:styleId="affffff">
    <w:name w:val="line number"/>
    <w:basedOn w:val="a3"/>
    <w:uiPriority w:val="99"/>
    <w:semiHidden/>
    <w:unhideWhenUsed/>
    <w:rsid w:val="0097326C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97326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97326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97326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9732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1">
    <w:name w:val="page number"/>
    <w:basedOn w:val="a3"/>
    <w:uiPriority w:val="99"/>
    <w:semiHidden/>
    <w:unhideWhenUsed/>
    <w:rsid w:val="0097326C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sh\AppData\Local\Microsoft\Office\16.0\DTS\ru-RU%7b2FD064C2-D3C0-4FC8-BE8A-14777B0A7457%7d\%7b8F343275-B83A-476C-A783-2D5F2D4BF6DF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{8F343275-B83A-476C-A783-2D5F2D4BF6DF}tf02786999_win32</Template>
  <TotalTime>0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2023-04-26T08:17:00Z</dcterms:created>
  <dcterms:modified xsi:type="dcterms:W3CDTF">2023-04-27T03:43:00Z</dcterms:modified>
</cp:coreProperties>
</file>